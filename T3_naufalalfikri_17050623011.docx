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66C1C" w14:textId="0CBCA5AB" w:rsidR="007F688A" w:rsidRDefault="005C0BE0" w:rsidP="007F688A">
      <w:pPr>
        <w:spacing w:before="78"/>
        <w:ind w:left="1730"/>
        <w:jc w:val="center"/>
        <w:rPr>
          <w:b/>
          <w:spacing w:val="1"/>
          <w:sz w:val="22"/>
          <w:szCs w:val="22"/>
        </w:rPr>
      </w:pPr>
      <w:r>
        <w:rPr>
          <w:b/>
          <w:spacing w:val="-1"/>
          <w:sz w:val="22"/>
          <w:szCs w:val="22"/>
        </w:rPr>
        <w:t>TUGA</w:t>
      </w:r>
      <w:r>
        <w:rPr>
          <w:b/>
          <w:sz w:val="22"/>
          <w:szCs w:val="22"/>
        </w:rPr>
        <w:t xml:space="preserve">S </w:t>
      </w:r>
      <w:r>
        <w:rPr>
          <w:b/>
          <w:spacing w:val="1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 xml:space="preserve">SIS </w:t>
      </w:r>
      <w:r>
        <w:rPr>
          <w:b/>
          <w:spacing w:val="-1"/>
          <w:sz w:val="22"/>
          <w:szCs w:val="22"/>
        </w:rPr>
        <w:t>DAT</w:t>
      </w:r>
      <w:r>
        <w:rPr>
          <w:b/>
          <w:sz w:val="22"/>
          <w:szCs w:val="22"/>
        </w:rPr>
        <w:t>A</w:t>
      </w:r>
      <w:r>
        <w:rPr>
          <w:b/>
          <w:spacing w:val="-1"/>
          <w:sz w:val="22"/>
          <w:szCs w:val="22"/>
        </w:rPr>
        <w:t xml:space="preserve"> LAN</w:t>
      </w:r>
      <w:r>
        <w:rPr>
          <w:b/>
          <w:sz w:val="22"/>
          <w:szCs w:val="22"/>
        </w:rPr>
        <w:t>J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T</w:t>
      </w:r>
    </w:p>
    <w:p w14:paraId="37BD0D22" w14:textId="71CE270A" w:rsidR="00893435" w:rsidRDefault="005C0BE0" w:rsidP="007F688A">
      <w:pPr>
        <w:spacing w:before="78"/>
        <w:ind w:left="1730"/>
        <w:jc w:val="center"/>
        <w:rPr>
          <w:sz w:val="22"/>
          <w:szCs w:val="22"/>
        </w:rPr>
      </w:pPr>
      <w:r>
        <w:rPr>
          <w:b/>
          <w:sz w:val="22"/>
          <w:szCs w:val="22"/>
        </w:rPr>
        <w:t>“</w:t>
      </w:r>
      <w:r>
        <w:rPr>
          <w:b/>
          <w:spacing w:val="-1"/>
          <w:sz w:val="22"/>
          <w:szCs w:val="22"/>
        </w:rPr>
        <w:t>CR</w:t>
      </w:r>
      <w:r>
        <w:rPr>
          <w:b/>
          <w:spacing w:val="-3"/>
          <w:sz w:val="22"/>
          <w:szCs w:val="22"/>
        </w:rPr>
        <w:t>U</w:t>
      </w:r>
      <w:r>
        <w:rPr>
          <w:b/>
          <w:sz w:val="22"/>
          <w:szCs w:val="22"/>
        </w:rPr>
        <w:t>D</w:t>
      </w:r>
      <w:r>
        <w:rPr>
          <w:b/>
          <w:spacing w:val="-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per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2"/>
          <w:sz w:val="22"/>
          <w:szCs w:val="22"/>
        </w:rPr>
        <w:t>s</w:t>
      </w:r>
      <w:r>
        <w:rPr>
          <w:b/>
          <w:sz w:val="22"/>
          <w:szCs w:val="22"/>
        </w:rPr>
        <w:t>”</w:t>
      </w:r>
    </w:p>
    <w:p w14:paraId="6AADB35B" w14:textId="77777777" w:rsidR="00893435" w:rsidRDefault="00893435" w:rsidP="007F688A">
      <w:pPr>
        <w:spacing w:before="5" w:line="160" w:lineRule="exact"/>
        <w:jc w:val="center"/>
        <w:rPr>
          <w:sz w:val="17"/>
          <w:szCs w:val="17"/>
        </w:rPr>
      </w:pPr>
    </w:p>
    <w:p w14:paraId="0471CAC3" w14:textId="77777777" w:rsidR="00893435" w:rsidRDefault="00893435">
      <w:pPr>
        <w:spacing w:line="200" w:lineRule="exact"/>
      </w:pPr>
    </w:p>
    <w:p w14:paraId="1C7C53B7" w14:textId="77777777" w:rsidR="00893435" w:rsidRDefault="00893435">
      <w:pPr>
        <w:spacing w:line="200" w:lineRule="exact"/>
      </w:pPr>
      <w:bookmarkStart w:id="0" w:name="_GoBack"/>
      <w:bookmarkEnd w:id="0"/>
    </w:p>
    <w:p w14:paraId="68A441C9" w14:textId="77777777" w:rsidR="00893435" w:rsidRDefault="00893435">
      <w:pPr>
        <w:spacing w:before="13" w:line="200" w:lineRule="exact"/>
      </w:pPr>
    </w:p>
    <w:p w14:paraId="007C9F9A" w14:textId="77777777" w:rsidR="00893435" w:rsidRDefault="005C0BE0">
      <w:pPr>
        <w:ind w:left="100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14:paraId="480399C8" w14:textId="77777777" w:rsidR="00893435" w:rsidRDefault="00893435">
      <w:pPr>
        <w:spacing w:before="6" w:line="180" w:lineRule="exact"/>
        <w:rPr>
          <w:sz w:val="18"/>
          <w:szCs w:val="18"/>
        </w:rPr>
      </w:pPr>
    </w:p>
    <w:p w14:paraId="4D2F6865" w14:textId="7179E708" w:rsidR="00893435" w:rsidRDefault="008513D3">
      <w:pPr>
        <w:ind w:left="100"/>
      </w:pPr>
      <w:r>
        <w:rPr>
          <w:noProof/>
        </w:rPr>
        <w:drawing>
          <wp:inline distT="0" distB="0" distL="0" distR="0" wp14:anchorId="37117666" wp14:editId="78871692">
            <wp:extent cx="5391150" cy="2320290"/>
            <wp:effectExtent l="0" t="0" r="0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EB9" w14:textId="77777777" w:rsidR="00893435" w:rsidRDefault="00893435">
      <w:pPr>
        <w:spacing w:before="5" w:line="180" w:lineRule="exact"/>
        <w:rPr>
          <w:sz w:val="19"/>
          <w:szCs w:val="19"/>
        </w:rPr>
      </w:pPr>
    </w:p>
    <w:p w14:paraId="4F3B557D" w14:textId="78F7DBE8" w:rsidR="00893435" w:rsidRDefault="008513D3">
      <w:pPr>
        <w:ind w:left="100"/>
        <w:sectPr w:rsidR="00893435">
          <w:headerReference w:type="default" r:id="rId8"/>
          <w:pgSz w:w="12240" w:h="15840"/>
          <w:pgMar w:top="1360" w:right="172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3F8029E" wp14:editId="2E2267E1">
            <wp:extent cx="5267960" cy="2838450"/>
            <wp:effectExtent l="0" t="0" r="0" b="0"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84C9" w14:textId="53D9C251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4C893FE3" wp14:editId="2A27CC6A">
            <wp:extent cx="5950585" cy="2005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EDD6" w14:textId="77777777" w:rsidR="00893435" w:rsidRDefault="00893435">
      <w:pPr>
        <w:spacing w:before="2" w:line="140" w:lineRule="exact"/>
        <w:rPr>
          <w:sz w:val="14"/>
          <w:szCs w:val="14"/>
        </w:rPr>
      </w:pPr>
    </w:p>
    <w:p w14:paraId="147DE3EA" w14:textId="77777777" w:rsidR="00893435" w:rsidRDefault="005C0BE0">
      <w:pPr>
        <w:spacing w:before="32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14:paraId="3C9D5230" w14:textId="77777777" w:rsidR="00893435" w:rsidRDefault="00893435">
      <w:pPr>
        <w:spacing w:before="2" w:line="180" w:lineRule="exact"/>
        <w:rPr>
          <w:sz w:val="18"/>
          <w:szCs w:val="18"/>
        </w:rPr>
      </w:pPr>
    </w:p>
    <w:p w14:paraId="7A66CE88" w14:textId="77777777" w:rsidR="00893435" w:rsidRDefault="005C0BE0">
      <w:pPr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on 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bedded</w:t>
      </w:r>
      <w:r>
        <w:rPr>
          <w:spacing w:val="1"/>
          <w:sz w:val="22"/>
          <w:szCs w:val="22"/>
        </w:rPr>
        <w:t>/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 D</w:t>
      </w:r>
      <w:r>
        <w:rPr>
          <w:spacing w:val="-3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</w:p>
    <w:p w14:paraId="550E221A" w14:textId="77777777" w:rsidR="00893435" w:rsidRDefault="00893435">
      <w:pPr>
        <w:spacing w:before="4" w:line="180" w:lineRule="exact"/>
        <w:rPr>
          <w:sz w:val="18"/>
          <w:szCs w:val="18"/>
        </w:rPr>
      </w:pPr>
    </w:p>
    <w:p w14:paraId="1A3F3276" w14:textId="49AFC23E" w:rsidR="00893435" w:rsidRDefault="008513D3">
      <w:pPr>
        <w:ind w:left="100" w:right="-77"/>
        <w:rPr>
          <w:sz w:val="22"/>
          <w:szCs w:val="22"/>
        </w:rPr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864D529" wp14:editId="3ACC463F">
            <wp:extent cx="5295265" cy="431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BE0">
        <w:rPr>
          <w:spacing w:val="1"/>
          <w:sz w:val="22"/>
          <w:szCs w:val="22"/>
        </w:rPr>
        <w:t>ts</w:t>
      </w:r>
    </w:p>
    <w:p w14:paraId="057FABBE" w14:textId="379D9263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5F525CBC" wp14:editId="245DA55C">
            <wp:extent cx="5950585" cy="588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C4775" w14:textId="77777777" w:rsidR="00893435" w:rsidRDefault="00893435">
      <w:pPr>
        <w:spacing w:before="8" w:line="180" w:lineRule="exact"/>
        <w:rPr>
          <w:sz w:val="18"/>
          <w:szCs w:val="18"/>
        </w:rPr>
      </w:pPr>
    </w:p>
    <w:p w14:paraId="3C7E0628" w14:textId="7550F515" w:rsidR="00893435" w:rsidRDefault="008513D3">
      <w:pPr>
        <w:ind w:left="100"/>
      </w:pPr>
      <w:r>
        <w:rPr>
          <w:noProof/>
        </w:rPr>
        <w:drawing>
          <wp:inline distT="0" distB="0" distL="0" distR="0" wp14:anchorId="75BC8624" wp14:editId="3CB7E174">
            <wp:extent cx="5950585" cy="941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FE47" w14:textId="77777777" w:rsidR="00893435" w:rsidRDefault="00893435">
      <w:pPr>
        <w:spacing w:line="180" w:lineRule="exact"/>
        <w:rPr>
          <w:sz w:val="18"/>
          <w:szCs w:val="18"/>
        </w:rPr>
      </w:pPr>
    </w:p>
    <w:p w14:paraId="3F2DCA27" w14:textId="3020F712" w:rsidR="00893435" w:rsidRDefault="008513D3">
      <w:pPr>
        <w:ind w:left="100"/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C72F7DB" wp14:editId="4EAF24BB">
            <wp:extent cx="5950585" cy="1118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0445" w14:textId="36277B58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419B723D" wp14:editId="752F644B">
            <wp:extent cx="5950585" cy="1173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BD8E" w14:textId="77777777" w:rsidR="00893435" w:rsidRDefault="00893435">
      <w:pPr>
        <w:spacing w:before="5" w:line="180" w:lineRule="exact"/>
        <w:rPr>
          <w:sz w:val="18"/>
          <w:szCs w:val="18"/>
        </w:rPr>
      </w:pPr>
    </w:p>
    <w:p w14:paraId="485DDF68" w14:textId="4C69B3F5" w:rsidR="00893435" w:rsidRDefault="008513D3">
      <w:pPr>
        <w:ind w:left="100"/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7A544C" wp14:editId="69967740">
            <wp:extent cx="5950585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650F" w14:textId="77777777" w:rsidR="00893435" w:rsidRDefault="005C0BE0">
      <w:pPr>
        <w:spacing w:before="74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B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Ar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ay</w:t>
      </w:r>
    </w:p>
    <w:p w14:paraId="2B41C6D8" w14:textId="77777777" w:rsidR="00893435" w:rsidRDefault="00893435">
      <w:pPr>
        <w:spacing w:before="6" w:line="180" w:lineRule="exact"/>
        <w:rPr>
          <w:sz w:val="18"/>
          <w:szCs w:val="18"/>
        </w:rPr>
      </w:pPr>
    </w:p>
    <w:p w14:paraId="15761082" w14:textId="64B840F9" w:rsidR="00893435" w:rsidRDefault="008513D3">
      <w:pPr>
        <w:ind w:left="100"/>
      </w:pPr>
      <w:r>
        <w:rPr>
          <w:noProof/>
        </w:rPr>
        <w:drawing>
          <wp:inline distT="0" distB="0" distL="0" distR="0" wp14:anchorId="07009BB0" wp14:editId="293155E0">
            <wp:extent cx="5950585" cy="3630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FC01" w14:textId="77777777" w:rsidR="00893435" w:rsidRDefault="00893435">
      <w:pPr>
        <w:spacing w:before="3" w:line="180" w:lineRule="exact"/>
        <w:rPr>
          <w:sz w:val="19"/>
          <w:szCs w:val="19"/>
        </w:rPr>
      </w:pPr>
    </w:p>
    <w:p w14:paraId="2FC795B8" w14:textId="39AC56AA" w:rsidR="00893435" w:rsidRDefault="008513D3">
      <w:pPr>
        <w:ind w:left="100"/>
        <w:sectPr w:rsidR="00893435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D616BA1" wp14:editId="083A250F">
            <wp:extent cx="5950585" cy="3220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884A" w14:textId="2F30A3E1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5D6ADE45" wp14:editId="6BD3960F">
            <wp:extent cx="5936615" cy="3794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4D8E" w14:textId="77777777" w:rsidR="00893435" w:rsidRDefault="00893435">
      <w:pPr>
        <w:spacing w:line="180" w:lineRule="exact"/>
        <w:rPr>
          <w:sz w:val="18"/>
          <w:szCs w:val="18"/>
        </w:rPr>
      </w:pPr>
    </w:p>
    <w:p w14:paraId="28E03626" w14:textId="08378E17" w:rsidR="00893435" w:rsidRDefault="008513D3">
      <w:pPr>
        <w:ind w:left="100"/>
      </w:pPr>
      <w:r>
        <w:rPr>
          <w:noProof/>
        </w:rPr>
        <w:drawing>
          <wp:inline distT="0" distB="0" distL="0" distR="0" wp14:anchorId="67DDF4A6" wp14:editId="1A995AA8">
            <wp:extent cx="5950585" cy="695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297F" w14:textId="77777777" w:rsidR="00893435" w:rsidRDefault="00893435">
      <w:pPr>
        <w:spacing w:before="6" w:line="180" w:lineRule="exact"/>
        <w:rPr>
          <w:sz w:val="18"/>
          <w:szCs w:val="18"/>
        </w:rPr>
      </w:pPr>
    </w:p>
    <w:p w14:paraId="1B66B0E0" w14:textId="3F1B4EAF" w:rsidR="00893435" w:rsidRDefault="008513D3">
      <w:pPr>
        <w:ind w:left="100"/>
      </w:pPr>
      <w:r>
        <w:rPr>
          <w:noProof/>
        </w:rPr>
        <w:drawing>
          <wp:inline distT="0" distB="0" distL="0" distR="0" wp14:anchorId="48FF809C" wp14:editId="557686B9">
            <wp:extent cx="5950585" cy="969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3CA5" w14:textId="77777777" w:rsidR="00893435" w:rsidRDefault="00893435">
      <w:pPr>
        <w:spacing w:before="2" w:line="180" w:lineRule="exact"/>
        <w:rPr>
          <w:sz w:val="18"/>
          <w:szCs w:val="18"/>
        </w:rPr>
      </w:pPr>
    </w:p>
    <w:p w14:paraId="7DCF536A" w14:textId="39927FD9" w:rsidR="00893435" w:rsidRDefault="008513D3">
      <w:pPr>
        <w:ind w:left="100"/>
      </w:pPr>
      <w:r>
        <w:rPr>
          <w:noProof/>
        </w:rPr>
        <w:drawing>
          <wp:inline distT="0" distB="0" distL="0" distR="0" wp14:anchorId="0CF5C7A0" wp14:editId="7E3104CF">
            <wp:extent cx="5950585" cy="1269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02AB" w14:textId="77777777" w:rsidR="00893435" w:rsidRDefault="00893435">
      <w:pPr>
        <w:spacing w:before="4" w:line="180" w:lineRule="exact"/>
        <w:rPr>
          <w:sz w:val="19"/>
          <w:szCs w:val="19"/>
        </w:rPr>
      </w:pPr>
    </w:p>
    <w:p w14:paraId="02332906" w14:textId="683E4A06" w:rsidR="00893435" w:rsidRDefault="008513D3">
      <w:pPr>
        <w:ind w:left="100"/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BF80EA1" wp14:editId="0600D028">
            <wp:extent cx="5950585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88EB" w14:textId="173523B4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06561799" wp14:editId="6DBD6E16">
            <wp:extent cx="5950585" cy="90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92FE" w14:textId="77777777" w:rsidR="00893435" w:rsidRDefault="00893435">
      <w:pPr>
        <w:spacing w:before="10" w:line="160" w:lineRule="exact"/>
        <w:rPr>
          <w:sz w:val="17"/>
          <w:szCs w:val="17"/>
        </w:rPr>
      </w:pPr>
    </w:p>
    <w:p w14:paraId="5C01C8CD" w14:textId="78755411" w:rsidR="00893435" w:rsidRDefault="008513D3">
      <w:pPr>
        <w:ind w:left="100"/>
      </w:pPr>
      <w:r>
        <w:rPr>
          <w:noProof/>
        </w:rPr>
        <w:drawing>
          <wp:inline distT="0" distB="0" distL="0" distR="0" wp14:anchorId="2FD40BA5" wp14:editId="5C530861">
            <wp:extent cx="5950585" cy="1528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58F5" w14:textId="77777777" w:rsidR="00893435" w:rsidRDefault="00893435">
      <w:pPr>
        <w:spacing w:line="180" w:lineRule="exact"/>
        <w:rPr>
          <w:sz w:val="18"/>
          <w:szCs w:val="18"/>
        </w:rPr>
      </w:pPr>
    </w:p>
    <w:p w14:paraId="3C3E8BD7" w14:textId="34A6122C" w:rsidR="00893435" w:rsidRDefault="008513D3">
      <w:pPr>
        <w:ind w:left="100"/>
      </w:pPr>
      <w:r>
        <w:rPr>
          <w:noProof/>
        </w:rPr>
        <w:drawing>
          <wp:inline distT="0" distB="0" distL="0" distR="0" wp14:anchorId="74CF8238" wp14:editId="7FECA5EB">
            <wp:extent cx="5950585" cy="1228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92F8" w14:textId="77777777" w:rsidR="00893435" w:rsidRDefault="00893435">
      <w:pPr>
        <w:spacing w:before="3" w:line="180" w:lineRule="exact"/>
        <w:rPr>
          <w:sz w:val="19"/>
          <w:szCs w:val="19"/>
        </w:rPr>
      </w:pPr>
    </w:p>
    <w:p w14:paraId="5A1E0218" w14:textId="6D32FDD4" w:rsidR="00893435" w:rsidRDefault="008513D3">
      <w:pPr>
        <w:ind w:left="100"/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7C390E8" wp14:editId="595A0307">
            <wp:extent cx="5950585" cy="1501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32FEE" w14:textId="77777777" w:rsidR="00893435" w:rsidRDefault="005C0BE0">
      <w:pPr>
        <w:spacing w:before="76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C</w:t>
      </w:r>
      <w:r>
        <w:rPr>
          <w:sz w:val="22"/>
          <w:szCs w:val="22"/>
        </w:rPr>
        <w:t xml:space="preserve">.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an Ar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bedded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14:paraId="489295CD" w14:textId="049F4768" w:rsidR="00893435" w:rsidRDefault="008513D3">
      <w:pPr>
        <w:spacing w:before="24"/>
        <w:ind w:left="100"/>
      </w:pPr>
      <w:r>
        <w:rPr>
          <w:noProof/>
        </w:rPr>
        <w:drawing>
          <wp:inline distT="0" distB="0" distL="0" distR="0" wp14:anchorId="049B0A26" wp14:editId="1CD3CE55">
            <wp:extent cx="5936615" cy="1569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93B" w14:textId="77777777" w:rsidR="00893435" w:rsidRDefault="00893435">
      <w:pPr>
        <w:spacing w:before="10" w:line="160" w:lineRule="exact"/>
        <w:rPr>
          <w:sz w:val="17"/>
          <w:szCs w:val="17"/>
        </w:rPr>
      </w:pPr>
    </w:p>
    <w:p w14:paraId="5093EB84" w14:textId="0B2D9B6A" w:rsidR="00893435" w:rsidRDefault="008513D3">
      <w:pPr>
        <w:ind w:left="100"/>
        <w:sectPr w:rsidR="00893435">
          <w:pgSz w:w="12240" w:h="15840"/>
          <w:pgMar w:top="136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AE0FC91" wp14:editId="41A8FE39">
            <wp:extent cx="5909310" cy="4189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140C" w14:textId="0CC86275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34461953" wp14:editId="48C01A93">
            <wp:extent cx="5950585" cy="6387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FC2F" w14:textId="77777777" w:rsidR="00893435" w:rsidRDefault="00893435">
      <w:pPr>
        <w:spacing w:line="180" w:lineRule="exact"/>
        <w:rPr>
          <w:sz w:val="18"/>
          <w:szCs w:val="18"/>
        </w:rPr>
      </w:pPr>
    </w:p>
    <w:p w14:paraId="6F875929" w14:textId="6B5E7877" w:rsidR="00893435" w:rsidRDefault="008513D3">
      <w:pPr>
        <w:ind w:left="100"/>
        <w:sectPr w:rsidR="00893435">
          <w:pgSz w:w="12240" w:h="15840"/>
          <w:pgMar w:top="1340" w:right="13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046460B" wp14:editId="4C8026D4">
            <wp:extent cx="5950585" cy="777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5BAD" w14:textId="77777777" w:rsidR="00893435" w:rsidRDefault="00893435">
      <w:pPr>
        <w:spacing w:before="9" w:line="280" w:lineRule="exact"/>
        <w:rPr>
          <w:sz w:val="28"/>
          <w:szCs w:val="28"/>
        </w:rPr>
      </w:pPr>
    </w:p>
    <w:p w14:paraId="28EDD756" w14:textId="19E7E25A" w:rsidR="00893435" w:rsidRDefault="008513D3">
      <w:pPr>
        <w:ind w:left="100"/>
      </w:pPr>
      <w:r>
        <w:rPr>
          <w:noProof/>
        </w:rPr>
        <w:drawing>
          <wp:inline distT="0" distB="0" distL="0" distR="0" wp14:anchorId="22F9D303" wp14:editId="5EDB30B1">
            <wp:extent cx="5950585" cy="914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CFC4" w14:textId="77777777" w:rsidR="00893435" w:rsidRDefault="00893435">
      <w:pPr>
        <w:spacing w:line="180" w:lineRule="exact"/>
        <w:rPr>
          <w:sz w:val="18"/>
          <w:szCs w:val="18"/>
        </w:rPr>
      </w:pPr>
    </w:p>
    <w:p w14:paraId="67B15DA7" w14:textId="3025657D" w:rsidR="00893435" w:rsidRDefault="008513D3">
      <w:pPr>
        <w:ind w:left="100"/>
      </w:pPr>
      <w:r>
        <w:rPr>
          <w:noProof/>
        </w:rPr>
        <w:drawing>
          <wp:inline distT="0" distB="0" distL="0" distR="0" wp14:anchorId="6520EAB6" wp14:editId="30AB2133">
            <wp:extent cx="5950585" cy="709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CC80" w14:textId="77777777" w:rsidR="00893435" w:rsidRDefault="00893435">
      <w:pPr>
        <w:spacing w:before="4" w:line="180" w:lineRule="exact"/>
        <w:rPr>
          <w:sz w:val="19"/>
          <w:szCs w:val="19"/>
        </w:rPr>
      </w:pPr>
    </w:p>
    <w:p w14:paraId="5B4C1580" w14:textId="5E0195B6" w:rsidR="00893435" w:rsidRDefault="008513D3">
      <w:pPr>
        <w:ind w:left="100"/>
      </w:pPr>
      <w:r>
        <w:rPr>
          <w:noProof/>
        </w:rPr>
        <w:drawing>
          <wp:inline distT="0" distB="0" distL="0" distR="0" wp14:anchorId="3AD9416D" wp14:editId="69041E0C">
            <wp:extent cx="5950585" cy="1050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C8E3" w14:textId="77777777" w:rsidR="00893435" w:rsidRDefault="00893435">
      <w:pPr>
        <w:spacing w:line="180" w:lineRule="exact"/>
        <w:rPr>
          <w:sz w:val="18"/>
          <w:szCs w:val="18"/>
        </w:rPr>
      </w:pPr>
    </w:p>
    <w:p w14:paraId="40E469D5" w14:textId="6EE4ABCE" w:rsidR="00893435" w:rsidRDefault="008513D3">
      <w:pPr>
        <w:ind w:left="100"/>
      </w:pPr>
      <w:r>
        <w:rPr>
          <w:noProof/>
        </w:rPr>
        <w:drawing>
          <wp:inline distT="0" distB="0" distL="0" distR="0" wp14:anchorId="3BAFCF5C" wp14:editId="7F54AFAE">
            <wp:extent cx="5950585" cy="1118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E128" w14:textId="77777777" w:rsidR="00893435" w:rsidRDefault="00893435">
      <w:pPr>
        <w:spacing w:before="3" w:line="180" w:lineRule="exact"/>
        <w:rPr>
          <w:sz w:val="18"/>
          <w:szCs w:val="18"/>
        </w:rPr>
      </w:pPr>
    </w:p>
    <w:p w14:paraId="0A1667AB" w14:textId="4154E907" w:rsidR="00893435" w:rsidRDefault="008513D3">
      <w:pPr>
        <w:ind w:left="100"/>
        <w:sectPr w:rsidR="00893435">
          <w:headerReference w:type="default" r:id="rId36"/>
          <w:pgSz w:w="12240" w:h="15840"/>
          <w:pgMar w:top="3180" w:right="1340" w:bottom="280" w:left="1340" w:header="1440" w:footer="0" w:gutter="0"/>
          <w:cols w:space="720"/>
        </w:sectPr>
      </w:pPr>
      <w:r>
        <w:rPr>
          <w:noProof/>
        </w:rPr>
        <w:drawing>
          <wp:inline distT="0" distB="0" distL="0" distR="0" wp14:anchorId="62B2D150" wp14:editId="5D7735B9">
            <wp:extent cx="5950585" cy="996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BE13" w14:textId="77777777" w:rsidR="00893435" w:rsidRDefault="005C0BE0">
      <w:pPr>
        <w:spacing w:before="76"/>
        <w:ind w:left="100"/>
        <w:rPr>
          <w:sz w:val="22"/>
          <w:szCs w:val="22"/>
        </w:rPr>
      </w:pPr>
      <w:r>
        <w:rPr>
          <w:spacing w:val="-1"/>
          <w:sz w:val="22"/>
          <w:szCs w:val="22"/>
        </w:rPr>
        <w:lastRenderedPageBreak/>
        <w:t>D</w:t>
      </w:r>
      <w:r>
        <w:rPr>
          <w:sz w:val="22"/>
          <w:szCs w:val="22"/>
        </w:rPr>
        <w:t>. Pr</w:t>
      </w:r>
      <w:r>
        <w:rPr>
          <w:spacing w:val="-2"/>
          <w:sz w:val="22"/>
          <w:szCs w:val="22"/>
        </w:rPr>
        <w:t>o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</w:p>
    <w:p w14:paraId="76EFA628" w14:textId="0F44A164" w:rsidR="00893435" w:rsidRDefault="008513D3">
      <w:pPr>
        <w:spacing w:before="24"/>
        <w:ind w:left="100"/>
      </w:pPr>
      <w:r>
        <w:rPr>
          <w:noProof/>
        </w:rPr>
        <w:drawing>
          <wp:inline distT="0" distB="0" distL="0" distR="0" wp14:anchorId="0114E28D" wp14:editId="49DBC5EB">
            <wp:extent cx="5936615" cy="19107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42C4" w14:textId="77777777" w:rsidR="00893435" w:rsidRDefault="00893435">
      <w:pPr>
        <w:spacing w:line="180" w:lineRule="exact"/>
        <w:rPr>
          <w:sz w:val="18"/>
          <w:szCs w:val="18"/>
        </w:rPr>
      </w:pPr>
    </w:p>
    <w:p w14:paraId="6AFC4B51" w14:textId="2CA6AA50" w:rsidR="00893435" w:rsidRDefault="008513D3">
      <w:pPr>
        <w:ind w:left="100"/>
        <w:sectPr w:rsidR="00893435">
          <w:headerReference w:type="default" r:id="rId39"/>
          <w:pgSz w:w="12240" w:h="15840"/>
          <w:pgMar w:top="1360" w:right="13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1943F1B3" wp14:editId="235C72A3">
            <wp:extent cx="5950585" cy="4994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4C4" w14:textId="476DEE80" w:rsidR="00893435" w:rsidRDefault="008513D3">
      <w:pPr>
        <w:spacing w:before="100"/>
        <w:ind w:left="100"/>
        <w:sectPr w:rsidR="00893435">
          <w:headerReference w:type="default" r:id="rId41"/>
          <w:pgSz w:w="12240" w:h="15840"/>
          <w:pgMar w:top="1340" w:right="1340" w:bottom="280" w:left="1340" w:header="0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5E9C1587" wp14:editId="59EBD597">
            <wp:extent cx="5936615" cy="5309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0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C43C" w14:textId="3F5B8703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24F2B58C" wp14:editId="6A3CF3A2">
            <wp:extent cx="5118100" cy="37395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1454" w14:textId="77777777" w:rsidR="00893435" w:rsidRDefault="00893435">
      <w:pPr>
        <w:spacing w:line="180" w:lineRule="exact"/>
        <w:rPr>
          <w:sz w:val="18"/>
          <w:szCs w:val="18"/>
        </w:rPr>
      </w:pPr>
    </w:p>
    <w:p w14:paraId="1FC3AEE3" w14:textId="323598DE" w:rsidR="00893435" w:rsidRDefault="008513D3">
      <w:pPr>
        <w:ind w:left="100"/>
      </w:pPr>
      <w:r>
        <w:rPr>
          <w:noProof/>
        </w:rPr>
        <w:drawing>
          <wp:inline distT="0" distB="0" distL="0" distR="0" wp14:anchorId="0E2B8165" wp14:editId="33969096">
            <wp:extent cx="5950585" cy="12007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9022C" w14:textId="77777777" w:rsidR="00893435" w:rsidRDefault="00893435">
      <w:pPr>
        <w:spacing w:line="180" w:lineRule="exact"/>
        <w:rPr>
          <w:sz w:val="18"/>
          <w:szCs w:val="18"/>
        </w:rPr>
      </w:pPr>
    </w:p>
    <w:p w14:paraId="2775254E" w14:textId="636462C1" w:rsidR="00893435" w:rsidRDefault="008513D3">
      <w:pPr>
        <w:ind w:left="100"/>
      </w:pPr>
      <w:r>
        <w:rPr>
          <w:noProof/>
        </w:rPr>
        <w:drawing>
          <wp:inline distT="0" distB="0" distL="0" distR="0" wp14:anchorId="360FC8BF" wp14:editId="68962709">
            <wp:extent cx="5950585" cy="91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FA93" w14:textId="77777777" w:rsidR="00893435" w:rsidRDefault="00893435">
      <w:pPr>
        <w:spacing w:before="8" w:line="180" w:lineRule="exact"/>
        <w:rPr>
          <w:sz w:val="18"/>
          <w:szCs w:val="18"/>
        </w:rPr>
      </w:pPr>
    </w:p>
    <w:p w14:paraId="29ADC00E" w14:textId="08459D35" w:rsidR="00893435" w:rsidRDefault="008513D3">
      <w:pPr>
        <w:ind w:left="100"/>
        <w:sectPr w:rsidR="00893435">
          <w:headerReference w:type="default" r:id="rId46"/>
          <w:pgSz w:w="12240" w:h="15840"/>
          <w:pgMar w:top="1340" w:right="13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1695250D" wp14:editId="74414D76">
            <wp:extent cx="5950585" cy="1036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AD16" w14:textId="77777777" w:rsidR="00893435" w:rsidRDefault="00893435">
      <w:pPr>
        <w:spacing w:before="9" w:line="180" w:lineRule="exact"/>
        <w:rPr>
          <w:sz w:val="19"/>
          <w:szCs w:val="19"/>
        </w:rPr>
      </w:pPr>
    </w:p>
    <w:p w14:paraId="66D5C9DB" w14:textId="415909DC" w:rsidR="00893435" w:rsidRDefault="008513D3">
      <w:pPr>
        <w:ind w:left="100"/>
      </w:pPr>
      <w:r>
        <w:rPr>
          <w:noProof/>
        </w:rPr>
        <w:drawing>
          <wp:inline distT="0" distB="0" distL="0" distR="0" wp14:anchorId="72BB1925" wp14:editId="295873A3">
            <wp:extent cx="5950585" cy="1200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BE7C" w14:textId="77777777" w:rsidR="00893435" w:rsidRDefault="00893435">
      <w:pPr>
        <w:spacing w:line="180" w:lineRule="exact"/>
        <w:rPr>
          <w:sz w:val="18"/>
          <w:szCs w:val="18"/>
        </w:rPr>
      </w:pPr>
    </w:p>
    <w:p w14:paraId="4E71726A" w14:textId="150C57E5" w:rsidR="00893435" w:rsidRDefault="008513D3">
      <w:pPr>
        <w:ind w:left="100"/>
      </w:pPr>
      <w:r>
        <w:rPr>
          <w:noProof/>
        </w:rPr>
        <w:drawing>
          <wp:inline distT="0" distB="0" distL="0" distR="0" wp14:anchorId="0EC08DD7" wp14:editId="4BB25FA7">
            <wp:extent cx="5950585" cy="10369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1E67" w14:textId="77777777" w:rsidR="00893435" w:rsidRDefault="00893435">
      <w:pPr>
        <w:spacing w:before="2" w:line="180" w:lineRule="exact"/>
        <w:rPr>
          <w:sz w:val="19"/>
          <w:szCs w:val="19"/>
        </w:rPr>
      </w:pPr>
    </w:p>
    <w:p w14:paraId="1D7E43B7" w14:textId="6E49A475" w:rsidR="00893435" w:rsidRDefault="008513D3">
      <w:pPr>
        <w:ind w:left="100"/>
      </w:pPr>
      <w:r>
        <w:rPr>
          <w:noProof/>
        </w:rPr>
        <w:drawing>
          <wp:inline distT="0" distB="0" distL="0" distR="0" wp14:anchorId="0C0E2C14" wp14:editId="36080F8F">
            <wp:extent cx="5950585" cy="1173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8558" w14:textId="77777777" w:rsidR="00893435" w:rsidRDefault="00893435">
      <w:pPr>
        <w:spacing w:before="4" w:line="180" w:lineRule="exact"/>
        <w:rPr>
          <w:sz w:val="18"/>
          <w:szCs w:val="18"/>
        </w:rPr>
      </w:pPr>
    </w:p>
    <w:p w14:paraId="4C204DD8" w14:textId="41484AB1" w:rsidR="00893435" w:rsidRDefault="008513D3">
      <w:pPr>
        <w:ind w:left="100"/>
      </w:pPr>
      <w:r>
        <w:rPr>
          <w:noProof/>
        </w:rPr>
        <w:drawing>
          <wp:inline distT="0" distB="0" distL="0" distR="0" wp14:anchorId="16BDACDF" wp14:editId="2788AC57">
            <wp:extent cx="5950585" cy="1146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3F3F" w14:textId="77777777" w:rsidR="00893435" w:rsidRDefault="00893435">
      <w:pPr>
        <w:spacing w:line="200" w:lineRule="exact"/>
      </w:pPr>
    </w:p>
    <w:p w14:paraId="44221D51" w14:textId="77777777" w:rsidR="00893435" w:rsidRDefault="00893435">
      <w:pPr>
        <w:spacing w:line="200" w:lineRule="exact"/>
      </w:pPr>
    </w:p>
    <w:p w14:paraId="6BCB8690" w14:textId="77777777" w:rsidR="00893435" w:rsidRDefault="00893435">
      <w:pPr>
        <w:spacing w:line="200" w:lineRule="exact"/>
      </w:pPr>
    </w:p>
    <w:p w14:paraId="79F62FDB" w14:textId="77777777" w:rsidR="00893435" w:rsidRDefault="00893435">
      <w:pPr>
        <w:spacing w:line="200" w:lineRule="exact"/>
      </w:pPr>
    </w:p>
    <w:p w14:paraId="7496D3F9" w14:textId="77777777" w:rsidR="00893435" w:rsidRDefault="00893435">
      <w:pPr>
        <w:spacing w:line="200" w:lineRule="exact"/>
      </w:pPr>
    </w:p>
    <w:p w14:paraId="594EFB8E" w14:textId="77777777" w:rsidR="00893435" w:rsidRDefault="00893435">
      <w:pPr>
        <w:spacing w:line="200" w:lineRule="exact"/>
      </w:pPr>
    </w:p>
    <w:p w14:paraId="4615596B" w14:textId="77777777" w:rsidR="00893435" w:rsidRDefault="00893435">
      <w:pPr>
        <w:spacing w:before="2" w:line="240" w:lineRule="exact"/>
        <w:rPr>
          <w:sz w:val="24"/>
          <w:szCs w:val="24"/>
        </w:rPr>
      </w:pPr>
    </w:p>
    <w:p w14:paraId="3C1427C0" w14:textId="77777777" w:rsidR="00893435" w:rsidRDefault="005C0BE0">
      <w:pPr>
        <w:spacing w:before="32"/>
        <w:ind w:left="100"/>
        <w:rPr>
          <w:sz w:val="22"/>
          <w:szCs w:val="22"/>
        </w:rPr>
        <w:sectPr w:rsidR="00893435">
          <w:headerReference w:type="default" r:id="rId52"/>
          <w:pgSz w:w="12240" w:h="15840"/>
          <w:pgMar w:top="3180" w:right="1340" w:bottom="280" w:left="1340" w:header="1440" w:footer="0" w:gutter="0"/>
          <w:cols w:space="720"/>
        </w:sectPr>
      </w:pPr>
      <w:r>
        <w:rPr>
          <w:sz w:val="22"/>
          <w:szCs w:val="22"/>
        </w:rPr>
        <w:t xml:space="preserve">E. 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Fi</w:t>
      </w:r>
      <w:r>
        <w:rPr>
          <w:spacing w:val="1"/>
          <w:sz w:val="22"/>
          <w:szCs w:val="22"/>
        </w:rPr>
        <w:t>el</w:t>
      </w:r>
      <w:r>
        <w:rPr>
          <w:sz w:val="22"/>
          <w:szCs w:val="22"/>
        </w:rPr>
        <w:t>ds</w:t>
      </w:r>
    </w:p>
    <w:p w14:paraId="6C45CE55" w14:textId="6F34142A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059DA3EF" wp14:editId="578A498A">
            <wp:extent cx="5950585" cy="18694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8E0F" w14:textId="77777777" w:rsidR="00893435" w:rsidRDefault="00893435">
      <w:pPr>
        <w:spacing w:line="180" w:lineRule="exact"/>
        <w:rPr>
          <w:sz w:val="18"/>
          <w:szCs w:val="18"/>
        </w:rPr>
      </w:pPr>
    </w:p>
    <w:p w14:paraId="029BC6F8" w14:textId="5AFA6D9F" w:rsidR="00893435" w:rsidRDefault="008513D3">
      <w:pPr>
        <w:ind w:left="100"/>
      </w:pPr>
      <w:r>
        <w:rPr>
          <w:noProof/>
        </w:rPr>
        <w:drawing>
          <wp:inline distT="0" distB="0" distL="0" distR="0" wp14:anchorId="0BA6AECA" wp14:editId="02A04EC4">
            <wp:extent cx="5950585" cy="1706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D2B0" w14:textId="77777777" w:rsidR="00893435" w:rsidRDefault="00893435">
      <w:pPr>
        <w:spacing w:before="2" w:line="140" w:lineRule="exact"/>
        <w:rPr>
          <w:sz w:val="14"/>
          <w:szCs w:val="14"/>
        </w:rPr>
      </w:pPr>
    </w:p>
    <w:p w14:paraId="2B9B856E" w14:textId="77777777" w:rsidR="00893435" w:rsidRDefault="005C0BE0">
      <w:pPr>
        <w:spacing w:before="32"/>
        <w:ind w:left="100"/>
        <w:rPr>
          <w:sz w:val="22"/>
          <w:szCs w:val="22"/>
        </w:rPr>
      </w:pPr>
      <w:r>
        <w:rPr>
          <w:sz w:val="22"/>
          <w:szCs w:val="22"/>
        </w:rPr>
        <w:t xml:space="preserve">3.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pda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Docu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14:paraId="085A8F20" w14:textId="77777777" w:rsidR="00893435" w:rsidRDefault="00893435">
      <w:pPr>
        <w:spacing w:before="6" w:line="180" w:lineRule="exact"/>
        <w:rPr>
          <w:sz w:val="18"/>
          <w:szCs w:val="18"/>
        </w:rPr>
      </w:pPr>
    </w:p>
    <w:p w14:paraId="15318104" w14:textId="4EC0335D" w:rsidR="00893435" w:rsidRDefault="008513D3">
      <w:pPr>
        <w:ind w:left="100"/>
        <w:sectPr w:rsidR="00893435">
          <w:headerReference w:type="default" r:id="rId55"/>
          <w:pgSz w:w="12240" w:h="15840"/>
          <w:pgMar w:top="1340" w:right="13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148C403F" wp14:editId="7947B38D">
            <wp:extent cx="5950585" cy="22244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F2762" w14:textId="5D383DE8" w:rsidR="00893435" w:rsidRDefault="008513D3">
      <w:pPr>
        <w:spacing w:before="100"/>
        <w:ind w:left="100"/>
        <w:sectPr w:rsidR="00893435">
          <w:headerReference w:type="default" r:id="rId57"/>
          <w:pgSz w:w="12240" w:h="15840"/>
          <w:pgMar w:top="1340" w:right="1540" w:bottom="280" w:left="1340" w:header="0" w:footer="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63896197" wp14:editId="3EC31638">
            <wp:extent cx="5814060" cy="41351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A587" w14:textId="644D9E70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2871BA3E" wp14:editId="2631EC94">
            <wp:extent cx="5936615" cy="53771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1E76" w14:textId="77777777" w:rsidR="00893435" w:rsidRDefault="00893435">
      <w:pPr>
        <w:spacing w:line="180" w:lineRule="exact"/>
        <w:rPr>
          <w:sz w:val="18"/>
          <w:szCs w:val="18"/>
        </w:rPr>
      </w:pPr>
    </w:p>
    <w:p w14:paraId="39E2565B" w14:textId="4FE3E1EE" w:rsidR="00893435" w:rsidRDefault="008513D3">
      <w:pPr>
        <w:ind w:left="100"/>
        <w:sectPr w:rsidR="00893435">
          <w:headerReference w:type="default" r:id="rId60"/>
          <w:pgSz w:w="12240" w:h="15840"/>
          <w:pgMar w:top="1340" w:right="13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2E02B4F1" wp14:editId="74893C86">
            <wp:extent cx="5950585" cy="17741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B175" w14:textId="52C263A2" w:rsidR="00893435" w:rsidRDefault="008513D3">
      <w:pPr>
        <w:spacing w:before="100"/>
        <w:ind w:left="100"/>
      </w:pPr>
      <w:r>
        <w:rPr>
          <w:noProof/>
        </w:rPr>
        <w:lastRenderedPageBreak/>
        <w:drawing>
          <wp:inline distT="0" distB="0" distL="0" distR="0" wp14:anchorId="38E441EA" wp14:editId="47D1B2BA">
            <wp:extent cx="5936615" cy="13646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AB86" w14:textId="77777777" w:rsidR="00893435" w:rsidRDefault="00893435">
      <w:pPr>
        <w:spacing w:line="180" w:lineRule="exact"/>
        <w:rPr>
          <w:sz w:val="18"/>
          <w:szCs w:val="18"/>
        </w:rPr>
      </w:pPr>
    </w:p>
    <w:p w14:paraId="6963FB3C" w14:textId="1F2C7345" w:rsidR="00893435" w:rsidRDefault="008513D3">
      <w:pPr>
        <w:ind w:left="100"/>
      </w:pPr>
      <w:r>
        <w:rPr>
          <w:noProof/>
        </w:rPr>
        <w:drawing>
          <wp:inline distT="0" distB="0" distL="0" distR="0" wp14:anchorId="27C188F9" wp14:editId="0822192C">
            <wp:extent cx="5936615" cy="11734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A188B" w14:textId="77777777" w:rsidR="00893435" w:rsidRDefault="00893435">
      <w:pPr>
        <w:spacing w:before="10" w:line="160" w:lineRule="exact"/>
        <w:rPr>
          <w:sz w:val="17"/>
          <w:szCs w:val="17"/>
        </w:rPr>
      </w:pPr>
    </w:p>
    <w:p w14:paraId="077C6DFB" w14:textId="1DB88C1C" w:rsidR="00893435" w:rsidRDefault="008513D3">
      <w:pPr>
        <w:ind w:left="100"/>
        <w:sectPr w:rsidR="00893435">
          <w:headerReference w:type="default" r:id="rId64"/>
          <w:pgSz w:w="12240" w:h="15840"/>
          <w:pgMar w:top="1340" w:right="134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46B07F90" wp14:editId="19EC6A59">
            <wp:extent cx="5950585" cy="1023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3F5B9" w14:textId="77777777" w:rsidR="00893435" w:rsidRDefault="005C0BE0">
      <w:pPr>
        <w:spacing w:before="74"/>
        <w:ind w:left="100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4.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</w:p>
    <w:p w14:paraId="06469540" w14:textId="77777777" w:rsidR="00893435" w:rsidRDefault="00893435">
      <w:pPr>
        <w:spacing w:before="6" w:line="180" w:lineRule="exact"/>
        <w:rPr>
          <w:sz w:val="18"/>
          <w:szCs w:val="18"/>
        </w:rPr>
      </w:pPr>
    </w:p>
    <w:p w14:paraId="5CD85FF6" w14:textId="20AA35BD" w:rsidR="00893435" w:rsidRDefault="008513D3">
      <w:pPr>
        <w:ind w:left="100"/>
      </w:pPr>
      <w:r>
        <w:rPr>
          <w:noProof/>
        </w:rPr>
        <w:drawing>
          <wp:inline distT="0" distB="0" distL="0" distR="0" wp14:anchorId="7C1A9F9C" wp14:editId="7A4ABFBA">
            <wp:extent cx="5950585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6448B" w14:textId="77777777" w:rsidR="00893435" w:rsidRDefault="00893435">
      <w:pPr>
        <w:spacing w:before="3" w:line="180" w:lineRule="exact"/>
        <w:rPr>
          <w:sz w:val="18"/>
          <w:szCs w:val="18"/>
        </w:rPr>
      </w:pPr>
    </w:p>
    <w:p w14:paraId="63E08314" w14:textId="4A0C3B1E" w:rsidR="00893435" w:rsidRDefault="008513D3">
      <w:pPr>
        <w:ind w:left="100"/>
      </w:pPr>
      <w:r>
        <w:rPr>
          <w:noProof/>
        </w:rPr>
        <w:drawing>
          <wp:inline distT="0" distB="0" distL="0" distR="0" wp14:anchorId="246A1DE2" wp14:editId="5E99B6F2">
            <wp:extent cx="5950585" cy="12147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435">
      <w:headerReference w:type="default" r:id="rId68"/>
      <w:pgSz w:w="12240" w:h="15840"/>
      <w:pgMar w:top="1360" w:right="134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212191" w14:textId="77777777" w:rsidR="005C0BE0" w:rsidRDefault="005C0BE0">
      <w:r>
        <w:separator/>
      </w:r>
    </w:p>
  </w:endnote>
  <w:endnote w:type="continuationSeparator" w:id="0">
    <w:p w14:paraId="1769AB36" w14:textId="77777777" w:rsidR="005C0BE0" w:rsidRDefault="005C0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FACF2" w14:textId="77777777" w:rsidR="005C0BE0" w:rsidRDefault="005C0BE0">
      <w:r>
        <w:separator/>
      </w:r>
    </w:p>
  </w:footnote>
  <w:footnote w:type="continuationSeparator" w:id="0">
    <w:p w14:paraId="2CF7402A" w14:textId="77777777" w:rsidR="005C0BE0" w:rsidRDefault="005C0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B8CB7" w14:textId="7DA7BA3C" w:rsidR="007F688A" w:rsidRDefault="007F688A" w:rsidP="007F688A">
    <w:pPr>
      <w:ind w:left="100"/>
      <w:rPr>
        <w:spacing w:val="-1"/>
        <w:sz w:val="22"/>
        <w:szCs w:val="22"/>
      </w:rPr>
    </w:pPr>
    <w:r>
      <w:rPr>
        <w:spacing w:val="-1"/>
        <w:sz w:val="22"/>
        <w:szCs w:val="22"/>
      </w:rPr>
      <w:t>Naufal Al Fikri</w:t>
    </w:r>
  </w:p>
  <w:p w14:paraId="26A08762" w14:textId="0A864AD1" w:rsidR="007F688A" w:rsidRDefault="007F688A" w:rsidP="007F688A">
    <w:pPr>
      <w:ind w:left="100"/>
      <w:rPr>
        <w:sz w:val="22"/>
        <w:szCs w:val="22"/>
      </w:rPr>
    </w:pPr>
    <w:r>
      <w:rPr>
        <w:spacing w:val="-1"/>
        <w:sz w:val="22"/>
        <w:szCs w:val="22"/>
      </w:rPr>
      <w:t>17050623011/MI17</w:t>
    </w:r>
  </w:p>
  <w:p w14:paraId="0216755C" w14:textId="77777777" w:rsidR="007F688A" w:rsidRDefault="007F688A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7699D" w14:textId="77777777" w:rsidR="00893435" w:rsidRDefault="00893435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CE8DE" w14:textId="77777777" w:rsidR="00893435" w:rsidRDefault="00893435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F434C" w14:textId="188D8935" w:rsidR="00893435" w:rsidRDefault="008513D3">
    <w:pPr>
      <w:spacing w:line="200" w:lineRule="exact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BA2483E" wp14:editId="4B18FC22">
          <wp:simplePos x="0" y="0"/>
          <wp:positionH relativeFrom="page">
            <wp:posOffset>914400</wp:posOffset>
          </wp:positionH>
          <wp:positionV relativeFrom="page">
            <wp:posOffset>914400</wp:posOffset>
          </wp:positionV>
          <wp:extent cx="5943600" cy="117411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741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E4255" w14:textId="77777777" w:rsidR="00893435" w:rsidRDefault="00893435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D8D33" w14:textId="77777777" w:rsidR="00893435" w:rsidRDefault="00893435">
    <w:pPr>
      <w:spacing w:line="0" w:lineRule="atLeast"/>
      <w:rPr>
        <w:sz w:val="0"/>
        <w:szCs w:val="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BCC93" w14:textId="77777777" w:rsidR="00893435" w:rsidRDefault="00893435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CDE30D" w14:textId="187A77E5" w:rsidR="00893435" w:rsidRDefault="008513D3">
    <w:pPr>
      <w:spacing w:line="200" w:lineRule="exac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BBA3150" wp14:editId="30A72D1D">
          <wp:simplePos x="0" y="0"/>
          <wp:positionH relativeFrom="page">
            <wp:posOffset>914400</wp:posOffset>
          </wp:positionH>
          <wp:positionV relativeFrom="page">
            <wp:posOffset>914400</wp:posOffset>
          </wp:positionV>
          <wp:extent cx="5943600" cy="111823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182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A6536B" w14:textId="77777777" w:rsidR="00893435" w:rsidRDefault="00893435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65899" w14:textId="77777777" w:rsidR="00893435" w:rsidRDefault="00893435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54090" w14:textId="77777777" w:rsidR="00893435" w:rsidRDefault="00893435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E7DCF"/>
    <w:multiLevelType w:val="multilevel"/>
    <w:tmpl w:val="7AA236C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35"/>
    <w:rsid w:val="005C0BE0"/>
    <w:rsid w:val="007F688A"/>
    <w:rsid w:val="008513D3"/>
    <w:rsid w:val="00893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92D870"/>
  <w15:docId w15:val="{538B6FC4-705D-410B-833F-F7128F69D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7F68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88A"/>
  </w:style>
  <w:style w:type="paragraph" w:styleId="Footer">
    <w:name w:val="footer"/>
    <w:basedOn w:val="Normal"/>
    <w:link w:val="FooterChar"/>
    <w:uiPriority w:val="99"/>
    <w:unhideWhenUsed/>
    <w:rsid w:val="007F68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3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3.jpe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eader" Target="header7.xml"/><Relationship Id="rId63" Type="http://schemas.openxmlformats.org/officeDocument/2006/relationships/image" Target="media/image50.jpeg"/><Relationship Id="rId68" Type="http://schemas.openxmlformats.org/officeDocument/2006/relationships/header" Target="header1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6.jpeg"/><Relationship Id="rId53" Type="http://schemas.openxmlformats.org/officeDocument/2006/relationships/image" Target="media/image43.jpeg"/><Relationship Id="rId58" Type="http://schemas.openxmlformats.org/officeDocument/2006/relationships/image" Target="media/image46.jpeg"/><Relationship Id="rId66" Type="http://schemas.openxmlformats.org/officeDocument/2006/relationships/image" Target="media/image52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49" Type="http://schemas.openxmlformats.org/officeDocument/2006/relationships/image" Target="media/image39.jpeg"/><Relationship Id="rId57" Type="http://schemas.openxmlformats.org/officeDocument/2006/relationships/header" Target="header8.xml"/><Relationship Id="rId61" Type="http://schemas.openxmlformats.org/officeDocument/2006/relationships/image" Target="media/image4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5.jpeg"/><Relationship Id="rId52" Type="http://schemas.openxmlformats.org/officeDocument/2006/relationships/header" Target="header6.xml"/><Relationship Id="rId60" Type="http://schemas.openxmlformats.org/officeDocument/2006/relationships/header" Target="header9.xml"/><Relationship Id="rId65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4.jpeg"/><Relationship Id="rId48" Type="http://schemas.openxmlformats.org/officeDocument/2006/relationships/image" Target="media/image38.jpeg"/><Relationship Id="rId56" Type="http://schemas.openxmlformats.org/officeDocument/2006/relationships/image" Target="media/image45.jpeg"/><Relationship Id="rId64" Type="http://schemas.openxmlformats.org/officeDocument/2006/relationships/header" Target="header10.xm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eader" Target="header5.xml"/><Relationship Id="rId59" Type="http://schemas.openxmlformats.org/officeDocument/2006/relationships/image" Target="media/image47.jpeg"/><Relationship Id="rId67" Type="http://schemas.openxmlformats.org/officeDocument/2006/relationships/image" Target="media/image53.jpeg"/><Relationship Id="rId20" Type="http://schemas.openxmlformats.org/officeDocument/2006/relationships/image" Target="media/image13.jpeg"/><Relationship Id="rId41" Type="http://schemas.openxmlformats.org/officeDocument/2006/relationships/header" Target="header4.xml"/><Relationship Id="rId54" Type="http://schemas.openxmlformats.org/officeDocument/2006/relationships/image" Target="media/image44.jpeg"/><Relationship Id="rId62" Type="http://schemas.openxmlformats.org/officeDocument/2006/relationships/image" Target="media/image49.jpeg"/><Relationship Id="rId7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naufal alfikri</dc:creator>
  <cp:lastModifiedBy>naufal alfikri</cp:lastModifiedBy>
  <cp:revision>2</cp:revision>
  <dcterms:created xsi:type="dcterms:W3CDTF">2019-04-26T15:10:00Z</dcterms:created>
  <dcterms:modified xsi:type="dcterms:W3CDTF">2019-04-26T15:10:00Z</dcterms:modified>
</cp:coreProperties>
</file>